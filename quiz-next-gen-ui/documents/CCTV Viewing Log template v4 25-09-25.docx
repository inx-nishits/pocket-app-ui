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8" w:type="dxa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495"/>
        <w:gridCol w:w="2693"/>
        <w:gridCol w:w="1985"/>
        <w:gridCol w:w="3023"/>
        <w:gridCol w:w="22"/>
      </w:tblGrid>
      <w:tr w:rsidR="00F23B5A" w14:paraId="6C2FB870" w14:textId="77777777" w:rsidTr="00BE1858">
        <w:trPr>
          <w:gridAfter w:val="1"/>
          <w:wAfter w:w="22" w:type="dxa"/>
        </w:trPr>
        <w:tc>
          <w:tcPr>
            <w:tcW w:w="10196" w:type="dxa"/>
            <w:gridSpan w:val="4"/>
            <w:shd w:val="clear" w:color="auto" w:fill="auto"/>
          </w:tcPr>
          <w:p w14:paraId="17854399" w14:textId="77777777" w:rsidR="0098024C" w:rsidRDefault="00C442C9" w:rsidP="002B1020">
            <w:pPr>
              <w:pStyle w:val="TableText"/>
              <w:snapToGrid w:val="0"/>
              <w:spacing w:after="120"/>
              <w:ind w:left="-57"/>
              <w:jc w:val="center"/>
              <w:rPr>
                <w:b/>
                <w:sz w:val="48"/>
                <w:szCs w:val="48"/>
              </w:rPr>
            </w:pPr>
            <w:r w:rsidRPr="00E17C42">
              <w:rPr>
                <w:noProof/>
                <w:lang w:eastAsia="en-GB"/>
              </w:rPr>
              <w:drawing>
                <wp:inline distT="0" distB="0" distL="0" distR="0" wp14:anchorId="3C715895" wp14:editId="636019FA">
                  <wp:extent cx="3067050" cy="981075"/>
                  <wp:effectExtent l="0" t="0" r="0" b="0"/>
                  <wp:docPr id="4" name="Picture 4" descr="EMSOU-MC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MSOU-MC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F0997" w14:textId="77777777" w:rsidR="00F75005" w:rsidRPr="00F75005" w:rsidRDefault="00F75005" w:rsidP="002B1020">
            <w:pPr>
              <w:pStyle w:val="TableText"/>
              <w:snapToGrid w:val="0"/>
              <w:spacing w:after="120"/>
              <w:ind w:left="-57"/>
              <w:jc w:val="center"/>
              <w:rPr>
                <w:b/>
                <w:sz w:val="10"/>
                <w:szCs w:val="48"/>
              </w:rPr>
            </w:pPr>
            <w:r>
              <w:rPr>
                <w:b/>
                <w:noProof/>
                <w:sz w:val="48"/>
                <w:szCs w:val="4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D18174" wp14:editId="18604617">
                      <wp:simplePos x="0" y="0"/>
                      <wp:positionH relativeFrom="column">
                        <wp:posOffset>3797300</wp:posOffset>
                      </wp:positionH>
                      <wp:positionV relativeFrom="paragraph">
                        <wp:posOffset>81281</wp:posOffset>
                      </wp:positionV>
                      <wp:extent cx="1079500" cy="419100"/>
                      <wp:effectExtent l="0" t="0" r="2540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037C35" id="Rectangle 1" o:spid="_x0000_s1026" style="position:absolute;margin-left:299pt;margin-top:6.4pt;width:8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" filled="f" strokecolor="black [3213]" strokeweight="1pt"/>
                  </w:pict>
                </mc:Fallback>
              </mc:AlternateContent>
            </w:r>
            <w:r>
              <w:rPr>
                <w:b/>
                <w:noProof/>
                <w:sz w:val="48"/>
                <w:szCs w:val="4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6D9914" wp14:editId="47965AFF">
                      <wp:simplePos x="0" y="0"/>
                      <wp:positionH relativeFrom="column">
                        <wp:posOffset>5035550</wp:posOffset>
                      </wp:positionH>
                      <wp:positionV relativeFrom="paragraph">
                        <wp:posOffset>90805</wp:posOffset>
                      </wp:positionV>
                      <wp:extent cx="1346200" cy="400050"/>
                      <wp:effectExtent l="0" t="0" r="2540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200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8C7693" id="Rectangle 3" o:spid="_x0000_s1026" style="position:absolute;margin-left:396.5pt;margin-top:7.15pt;width:106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" filled="f" strokecolor="black [3213]" strokeweight="1pt"/>
                  </w:pict>
                </mc:Fallback>
              </mc:AlternateContent>
            </w:r>
          </w:p>
          <w:p w14:paraId="1A9FCADD" w14:textId="77777777" w:rsidR="00F75005" w:rsidRDefault="00F75005" w:rsidP="002B1020">
            <w:pPr>
              <w:pStyle w:val="TableText"/>
              <w:snapToGrid w:val="0"/>
              <w:spacing w:after="120"/>
              <w:ind w:left="-57"/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 xml:space="preserve">                                      </w:t>
            </w:r>
            <w:r w:rsidRPr="00F75005">
              <w:rPr>
                <w:b/>
                <w:sz w:val="40"/>
                <w:szCs w:val="40"/>
              </w:rPr>
              <w:t>A</w:t>
            </w:r>
            <w:r>
              <w:rPr>
                <w:b/>
                <w:sz w:val="48"/>
                <w:szCs w:val="48"/>
              </w:rPr>
              <w:t xml:space="preserve">            </w:t>
            </w:r>
            <w:r w:rsidRPr="00F75005">
              <w:rPr>
                <w:b/>
                <w:sz w:val="40"/>
                <w:szCs w:val="40"/>
              </w:rPr>
              <w:t>Zone</w:t>
            </w:r>
          </w:p>
          <w:p w14:paraId="7F362E10" w14:textId="040F4E11" w:rsidR="0098024C" w:rsidRPr="00F75005" w:rsidRDefault="006F323E" w:rsidP="00F75005">
            <w:pPr>
              <w:pStyle w:val="TableText"/>
              <w:spacing w:after="120"/>
              <w:jc w:val="both"/>
              <w:rPr>
                <w:b/>
                <w:sz w:val="44"/>
                <w:szCs w:val="44"/>
              </w:rPr>
            </w:pPr>
            <w:r w:rsidRPr="00F75005">
              <w:rPr>
                <w:b/>
                <w:sz w:val="44"/>
                <w:szCs w:val="44"/>
              </w:rPr>
              <w:t xml:space="preserve">CCTV </w:t>
            </w:r>
            <w:r w:rsidR="004F4594">
              <w:rPr>
                <w:b/>
                <w:sz w:val="44"/>
                <w:szCs w:val="44"/>
              </w:rPr>
              <w:t>V</w:t>
            </w:r>
            <w:r w:rsidR="00F23B5A" w:rsidRPr="00F75005">
              <w:rPr>
                <w:b/>
                <w:sz w:val="44"/>
                <w:szCs w:val="44"/>
              </w:rPr>
              <w:t xml:space="preserve">iewing </w:t>
            </w:r>
            <w:r w:rsidR="004F4594">
              <w:rPr>
                <w:b/>
                <w:sz w:val="44"/>
                <w:szCs w:val="44"/>
              </w:rPr>
              <w:t>L</w:t>
            </w:r>
            <w:r w:rsidR="00F23B5A" w:rsidRPr="00F75005">
              <w:rPr>
                <w:b/>
                <w:sz w:val="44"/>
                <w:szCs w:val="44"/>
              </w:rPr>
              <w:t>og</w:t>
            </w:r>
            <w:r w:rsidR="004D3354">
              <w:rPr>
                <w:b/>
                <w:sz w:val="44"/>
                <w:szCs w:val="44"/>
              </w:rPr>
              <w:t xml:space="preserve">                 Appendix E</w:t>
            </w:r>
          </w:p>
          <w:p w14:paraId="5C921B57" w14:textId="77777777" w:rsidR="00F025CE" w:rsidRPr="00CA586D" w:rsidRDefault="00F025CE">
            <w:pPr>
              <w:pStyle w:val="TableText"/>
              <w:spacing w:after="120"/>
              <w:jc w:val="left"/>
              <w:rPr>
                <w:b/>
                <w:sz w:val="2"/>
                <w:szCs w:val="16"/>
              </w:rPr>
            </w:pPr>
          </w:p>
        </w:tc>
      </w:tr>
      <w:tr w:rsidR="00F23B5A" w14:paraId="2A5997DE" w14:textId="77777777" w:rsidTr="002670D1">
        <w:trPr>
          <w:trHeight w:val="613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7DC386BD" w14:textId="77777777" w:rsidR="00F23B5A" w:rsidRPr="00BA0555" w:rsidRDefault="00737E85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BA0555">
              <w:rPr>
                <w:b/>
                <w:bCs/>
                <w:sz w:val="20"/>
              </w:rPr>
              <w:t>Incident/E</w:t>
            </w:r>
            <w:r w:rsidR="00F23B5A" w:rsidRPr="00BA0555">
              <w:rPr>
                <w:b/>
                <w:bCs/>
                <w:sz w:val="20"/>
              </w:rPr>
              <w:t>nquiry</w:t>
            </w:r>
          </w:p>
        </w:tc>
        <w:tc>
          <w:tcPr>
            <w:tcW w:w="77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4E9C9" w14:textId="613F2CCD" w:rsidR="00F23B5A" w:rsidRDefault="00F23B5A">
            <w:pPr>
              <w:pStyle w:val="DefaultText"/>
              <w:snapToGrid w:val="0"/>
            </w:pPr>
          </w:p>
        </w:tc>
      </w:tr>
      <w:tr w:rsidR="00F23B5A" w14:paraId="11BC20AE" w14:textId="77777777" w:rsidTr="002670D1">
        <w:trPr>
          <w:trHeight w:val="562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4A23DCF1" w14:textId="77777777" w:rsidR="00F23B5A" w:rsidRPr="00BA0555" w:rsidRDefault="00F23B5A" w:rsidP="00737E85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BA0555">
              <w:rPr>
                <w:b/>
                <w:bCs/>
                <w:sz w:val="20"/>
              </w:rPr>
              <w:t xml:space="preserve">Viewing </w:t>
            </w:r>
            <w:r w:rsidR="00737E85" w:rsidRPr="00BA0555">
              <w:rPr>
                <w:b/>
                <w:bCs/>
                <w:sz w:val="20"/>
              </w:rPr>
              <w:t>O</w:t>
            </w:r>
            <w:r w:rsidRPr="00BA0555">
              <w:rPr>
                <w:b/>
                <w:bCs/>
                <w:sz w:val="20"/>
              </w:rPr>
              <w:t>fficer</w:t>
            </w:r>
          </w:p>
        </w:tc>
        <w:tc>
          <w:tcPr>
            <w:tcW w:w="77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DFD35B" w14:textId="60B029C4" w:rsidR="00F23B5A" w:rsidRDefault="00F23B5A">
            <w:pPr>
              <w:pStyle w:val="DefaultText"/>
              <w:snapToGrid w:val="0"/>
              <w:rPr>
                <w:sz w:val="20"/>
              </w:rPr>
            </w:pPr>
          </w:p>
        </w:tc>
      </w:tr>
      <w:tr w:rsidR="00FF24F7" w14:paraId="7BA62685" w14:textId="77777777" w:rsidTr="00456FBD">
        <w:trPr>
          <w:trHeight w:val="554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793E65C9" w14:textId="15E5BF01" w:rsidR="00FF24F7" w:rsidRPr="00BA0555" w:rsidRDefault="00FF24F7" w:rsidP="00737E85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BA0555">
              <w:rPr>
                <w:b/>
                <w:bCs/>
                <w:sz w:val="20"/>
              </w:rPr>
              <w:t xml:space="preserve">Exhibit </w:t>
            </w:r>
            <w:r w:rsidR="009519CE" w:rsidRPr="00BA0555">
              <w:rPr>
                <w:b/>
                <w:bCs/>
                <w:sz w:val="20"/>
              </w:rPr>
              <w:t>Ref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C311C" w14:textId="77777777" w:rsidR="00FF24F7" w:rsidRDefault="00FF24F7" w:rsidP="00507DDE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vAlign w:val="center"/>
          </w:tcPr>
          <w:p w14:paraId="0957646E" w14:textId="5147B1CE" w:rsidR="00FF24F7" w:rsidRPr="00BA0555" w:rsidRDefault="009519CE" w:rsidP="00507DDE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BA0555">
              <w:rPr>
                <w:b/>
                <w:bCs/>
                <w:sz w:val="20"/>
              </w:rPr>
              <w:t>Type</w:t>
            </w:r>
            <w:r w:rsidR="00EF4C67" w:rsidRPr="00BA0555">
              <w:rPr>
                <w:b/>
                <w:bCs/>
                <w:sz w:val="20"/>
              </w:rPr>
              <w:t xml:space="preserve"> of Footage</w:t>
            </w:r>
          </w:p>
          <w:p w14:paraId="4D1EEB04" w14:textId="43D0D48D" w:rsidR="00EF4C67" w:rsidRDefault="00EF4C67" w:rsidP="00507DDE">
            <w:pPr>
              <w:pStyle w:val="DefaultText"/>
              <w:snapToGrid w:val="0"/>
              <w:rPr>
                <w:sz w:val="20"/>
              </w:rPr>
            </w:pPr>
            <w:r w:rsidRPr="00EF4C67">
              <w:rPr>
                <w:sz w:val="12"/>
                <w:szCs w:val="12"/>
              </w:rPr>
              <w:t>i.e.</w:t>
            </w:r>
            <w:r>
              <w:rPr>
                <w:sz w:val="12"/>
                <w:szCs w:val="12"/>
              </w:rPr>
              <w:t xml:space="preserve"> </w:t>
            </w:r>
            <w:r w:rsidRPr="00EF4C67">
              <w:rPr>
                <w:sz w:val="12"/>
                <w:szCs w:val="12"/>
              </w:rPr>
              <w:t>CCTV/Ring</w:t>
            </w:r>
          </w:p>
        </w:tc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D3C129" w14:textId="704C0284" w:rsidR="00FF24F7" w:rsidRDefault="00FF24F7" w:rsidP="00507DDE">
            <w:pPr>
              <w:pStyle w:val="DefaultText"/>
              <w:snapToGrid w:val="0"/>
              <w:rPr>
                <w:sz w:val="20"/>
              </w:rPr>
            </w:pPr>
          </w:p>
        </w:tc>
      </w:tr>
      <w:tr w:rsidR="009519CE" w14:paraId="5E6A9C72" w14:textId="77777777" w:rsidTr="002670D1">
        <w:trPr>
          <w:trHeight w:val="554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7C52D0E9" w14:textId="435B9AC8" w:rsidR="009519CE" w:rsidRPr="00BA0555" w:rsidRDefault="009D580E" w:rsidP="00737E85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BA0555">
              <w:rPr>
                <w:b/>
                <w:bCs/>
                <w:sz w:val="20"/>
              </w:rPr>
              <w:t>Location seized from</w:t>
            </w:r>
          </w:p>
        </w:tc>
        <w:tc>
          <w:tcPr>
            <w:tcW w:w="77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719ED" w14:textId="77777777" w:rsidR="009519CE" w:rsidRDefault="009519CE" w:rsidP="00507DDE">
            <w:pPr>
              <w:pStyle w:val="DefaultText"/>
              <w:snapToGrid w:val="0"/>
              <w:rPr>
                <w:sz w:val="20"/>
              </w:rPr>
            </w:pPr>
          </w:p>
        </w:tc>
      </w:tr>
      <w:tr w:rsidR="00502D75" w14:paraId="39205360" w14:textId="77777777" w:rsidTr="002670D1">
        <w:trPr>
          <w:trHeight w:val="554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7988BA4D" w14:textId="5030888D" w:rsidR="00502D75" w:rsidRPr="00BA0555" w:rsidRDefault="00502D75" w:rsidP="00737E85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Number of cameras</w:t>
            </w:r>
          </w:p>
        </w:tc>
        <w:tc>
          <w:tcPr>
            <w:tcW w:w="77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00EB1" w14:textId="77777777" w:rsidR="00502D75" w:rsidRDefault="00502D75" w:rsidP="00507DDE">
            <w:pPr>
              <w:pStyle w:val="DefaultText"/>
              <w:snapToGrid w:val="0"/>
              <w:rPr>
                <w:sz w:val="20"/>
              </w:rPr>
            </w:pPr>
          </w:p>
        </w:tc>
      </w:tr>
      <w:tr w:rsidR="00F25A4E" w14:paraId="38D8ECD4" w14:textId="77777777" w:rsidTr="002670D1">
        <w:trPr>
          <w:trHeight w:val="554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0215E06F" w14:textId="67DDA48B" w:rsidR="00F25A4E" w:rsidRPr="00F25A4E" w:rsidRDefault="00F25A4E" w:rsidP="00737E85">
            <w:pPr>
              <w:pStyle w:val="TableText"/>
              <w:snapToGrid w:val="0"/>
              <w:jc w:val="left"/>
              <w:rPr>
                <w:b/>
                <w:bCs/>
                <w:color w:val="FF0000"/>
                <w:sz w:val="20"/>
              </w:rPr>
            </w:pPr>
            <w:r w:rsidRPr="00F25A4E">
              <w:rPr>
                <w:b/>
                <w:bCs/>
                <w:color w:val="FF0000"/>
                <w:sz w:val="20"/>
              </w:rPr>
              <w:t>GRAPHIC CONTENT</w:t>
            </w:r>
          </w:p>
        </w:tc>
        <w:tc>
          <w:tcPr>
            <w:tcW w:w="77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FB4D4" w14:textId="6D43D792" w:rsidR="00F25A4E" w:rsidRDefault="00F25A4E" w:rsidP="00507DDE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YES/NO </w:t>
            </w:r>
            <w:r w:rsidRPr="00F25A4E">
              <w:rPr>
                <w:i/>
                <w:iCs/>
                <w:sz w:val="18"/>
                <w:szCs w:val="18"/>
              </w:rPr>
              <w:t>*delete as appropriate*</w:t>
            </w:r>
          </w:p>
        </w:tc>
      </w:tr>
      <w:tr w:rsidR="00BF2761" w14:paraId="24EA693E" w14:textId="77777777" w:rsidTr="00456FBD">
        <w:trPr>
          <w:trHeight w:val="554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5BEBFB49" w14:textId="22000A6A" w:rsidR="00BF2761" w:rsidRPr="00F25A4E" w:rsidRDefault="00BF2761" w:rsidP="00737E85">
            <w:pPr>
              <w:pStyle w:val="TableText"/>
              <w:snapToGrid w:val="0"/>
              <w:jc w:val="left"/>
              <w:rPr>
                <w:b/>
                <w:bCs/>
                <w:color w:val="FF0000"/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>VISUAL</w:t>
            </w:r>
            <w:r w:rsidR="00456FBD">
              <w:rPr>
                <w:b/>
                <w:bCs/>
                <w:color w:val="FF0000"/>
                <w:sz w:val="20"/>
              </w:rPr>
              <w:t xml:space="preserve"> FOOTAGE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F9839" w14:textId="2E054E49" w:rsidR="00BF2761" w:rsidRDefault="00BF2761" w:rsidP="00507DDE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 YES/NO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FC4E6" w14:textId="3E772DCC" w:rsidR="00BF2761" w:rsidRDefault="00BF2761" w:rsidP="00BF2761">
            <w:pPr>
              <w:pStyle w:val="DefaultText"/>
              <w:snapToGrid w:val="0"/>
              <w:jc w:val="center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>AUDIO</w:t>
            </w:r>
            <w:r w:rsidR="00456FBD">
              <w:rPr>
                <w:b/>
                <w:bCs/>
                <w:color w:val="FF0000"/>
                <w:sz w:val="20"/>
              </w:rPr>
              <w:t xml:space="preserve"> RECORDED</w:t>
            </w:r>
          </w:p>
        </w:tc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3FD55" w14:textId="23AC8F61" w:rsidR="00BF2761" w:rsidRDefault="00BF2761" w:rsidP="00507DDE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 YES/NO</w:t>
            </w:r>
          </w:p>
        </w:tc>
      </w:tr>
    </w:tbl>
    <w:p w14:paraId="3020BA59" w14:textId="77777777" w:rsidR="00C7171C" w:rsidRPr="002B1020" w:rsidRDefault="00C7171C">
      <w:pPr>
        <w:jc w:val="center"/>
        <w:rPr>
          <w:sz w:val="18"/>
          <w:szCs w:val="18"/>
        </w:rPr>
      </w:pPr>
    </w:p>
    <w:tbl>
      <w:tblPr>
        <w:tblW w:w="10218" w:type="dxa"/>
        <w:tblInd w:w="52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36"/>
        <w:gridCol w:w="708"/>
        <w:gridCol w:w="4596"/>
        <w:gridCol w:w="709"/>
        <w:gridCol w:w="3269"/>
      </w:tblGrid>
      <w:tr w:rsidR="000D34E3" w:rsidRPr="000D34E3" w14:paraId="0CFD8337" w14:textId="77777777" w:rsidTr="000D34E3">
        <w:trPr>
          <w:trHeight w:val="397"/>
        </w:trPr>
        <w:tc>
          <w:tcPr>
            <w:tcW w:w="102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7299AFE3" w14:textId="77777777" w:rsidR="00BE1858" w:rsidRPr="000D34E3" w:rsidRDefault="00BE1858" w:rsidP="00C60CD6">
            <w:pPr>
              <w:pStyle w:val="DefaultText"/>
              <w:snapToGrid w:val="0"/>
              <w:rPr>
                <w:color w:val="FFFFFF" w:themeColor="background1"/>
                <w:sz w:val="20"/>
              </w:rPr>
            </w:pPr>
            <w:r w:rsidRPr="000D34E3">
              <w:rPr>
                <w:color w:val="FFFFFF" w:themeColor="background1"/>
                <w:sz w:val="20"/>
              </w:rPr>
              <w:t>Footage Recovered</w:t>
            </w:r>
          </w:p>
        </w:tc>
      </w:tr>
      <w:tr w:rsidR="00BE1858" w14:paraId="61ED03FF" w14:textId="77777777" w:rsidTr="00B32C66">
        <w:trPr>
          <w:trHeight w:val="39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749F903F" w14:textId="0CF0D30A" w:rsidR="00BE1858" w:rsidRPr="00F34048" w:rsidRDefault="00BE1858" w:rsidP="00C60CD6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F34048">
              <w:rPr>
                <w:b/>
                <w:bCs/>
                <w:sz w:val="20"/>
              </w:rPr>
              <w:t xml:space="preserve">Start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86DB4BA" w14:textId="77777777" w:rsidR="00BE1858" w:rsidRDefault="00BE1858" w:rsidP="00C60CD6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BB1685" w14:textId="500CF212" w:rsidR="00BE1858" w:rsidRDefault="00BE1858" w:rsidP="00C60CD6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0B5BA2B8" w14:textId="77777777" w:rsidR="00BE1858" w:rsidRDefault="00BE1858" w:rsidP="00C60CD6">
            <w:pPr>
              <w:pStyle w:val="TableText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E1B60" w14:textId="27233A1C" w:rsidR="00BE1858" w:rsidRDefault="00BE1858" w:rsidP="00C60CD6">
            <w:pPr>
              <w:pStyle w:val="DefaultText"/>
              <w:snapToGrid w:val="0"/>
              <w:rPr>
                <w:sz w:val="20"/>
              </w:rPr>
            </w:pPr>
          </w:p>
        </w:tc>
      </w:tr>
      <w:tr w:rsidR="00BE1858" w14:paraId="3A378D35" w14:textId="77777777" w:rsidTr="00B32C66">
        <w:trPr>
          <w:trHeight w:val="39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5CBF2A79" w14:textId="0DDCF11D" w:rsidR="00BE1858" w:rsidRPr="00F34048" w:rsidRDefault="00ED5B8D" w:rsidP="00C60CD6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F34048">
              <w:rPr>
                <w:b/>
                <w:bCs/>
                <w:sz w:val="20"/>
              </w:rPr>
              <w:t xml:space="preserve">End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CCD3FD2" w14:textId="77777777" w:rsidR="00BE1858" w:rsidRDefault="00BE1858" w:rsidP="00C60CD6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16294A" w14:textId="3B239B99" w:rsidR="00BE1858" w:rsidRDefault="00BE1858" w:rsidP="00C60CD6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423AD918" w14:textId="77777777" w:rsidR="00BE1858" w:rsidRDefault="00BE1858" w:rsidP="00C60CD6">
            <w:pPr>
              <w:pStyle w:val="TableText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7460F" w14:textId="502F4B33" w:rsidR="00BE1858" w:rsidRDefault="00BE1858" w:rsidP="00C60CD6">
            <w:pPr>
              <w:pStyle w:val="DefaultText"/>
              <w:snapToGrid w:val="0"/>
              <w:rPr>
                <w:sz w:val="20"/>
              </w:rPr>
            </w:pPr>
          </w:p>
        </w:tc>
      </w:tr>
    </w:tbl>
    <w:p w14:paraId="00310958" w14:textId="77777777" w:rsidR="00BE1858" w:rsidRPr="002B1020" w:rsidRDefault="00BE1858">
      <w:pPr>
        <w:jc w:val="center"/>
        <w:rPr>
          <w:sz w:val="18"/>
        </w:rPr>
      </w:pPr>
    </w:p>
    <w:tbl>
      <w:tblPr>
        <w:tblW w:w="10218" w:type="dxa"/>
        <w:tblInd w:w="52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36"/>
        <w:gridCol w:w="708"/>
        <w:gridCol w:w="4596"/>
        <w:gridCol w:w="709"/>
        <w:gridCol w:w="3269"/>
      </w:tblGrid>
      <w:tr w:rsidR="007E5A59" w:rsidRPr="000D34E3" w14:paraId="597F7010" w14:textId="77777777" w:rsidTr="007E5A59">
        <w:trPr>
          <w:trHeight w:val="397"/>
        </w:trPr>
        <w:tc>
          <w:tcPr>
            <w:tcW w:w="102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74401556" w14:textId="77777777" w:rsidR="007E5A59" w:rsidRPr="000D34E3" w:rsidRDefault="007E5A59" w:rsidP="007E5A59">
            <w:pPr>
              <w:pStyle w:val="DefaultText"/>
              <w:snapToGrid w:val="0"/>
              <w:rPr>
                <w:color w:val="FFFFFF" w:themeColor="background1"/>
                <w:sz w:val="20"/>
              </w:rPr>
            </w:pPr>
            <w:r w:rsidRPr="000D34E3">
              <w:rPr>
                <w:color w:val="FFFFFF" w:themeColor="background1"/>
                <w:sz w:val="20"/>
              </w:rPr>
              <w:t xml:space="preserve">Footage </w:t>
            </w:r>
            <w:r>
              <w:rPr>
                <w:color w:val="FFFFFF" w:themeColor="background1"/>
                <w:sz w:val="20"/>
              </w:rPr>
              <w:t>Viewed</w:t>
            </w:r>
          </w:p>
        </w:tc>
      </w:tr>
      <w:tr w:rsidR="007E5A59" w:rsidRPr="000D34E3" w14:paraId="2223F92A" w14:textId="77777777" w:rsidTr="007E5A59">
        <w:trPr>
          <w:trHeight w:val="397"/>
        </w:trPr>
        <w:tc>
          <w:tcPr>
            <w:tcW w:w="102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FB0CBA" w14:textId="77777777" w:rsidR="007E5A59" w:rsidRPr="000D34E3" w:rsidRDefault="007E5A59" w:rsidP="00A87D95">
            <w:pPr>
              <w:pStyle w:val="DefaultText"/>
              <w:snapToGrid w:val="0"/>
              <w:rPr>
                <w:color w:val="FFFFFF" w:themeColor="background1"/>
                <w:sz w:val="20"/>
              </w:rPr>
            </w:pPr>
            <w:r>
              <w:rPr>
                <w:sz w:val="20"/>
              </w:rPr>
              <w:t>Record the start and end</w:t>
            </w:r>
            <w:r w:rsidR="00A87D95">
              <w:rPr>
                <w:sz w:val="20"/>
              </w:rPr>
              <w:t xml:space="preserve"> CCTV</w:t>
            </w:r>
            <w:r>
              <w:rPr>
                <w:sz w:val="20"/>
              </w:rPr>
              <w:t xml:space="preserve"> times that ha</w:t>
            </w:r>
            <w:r w:rsidR="00A87D95">
              <w:rPr>
                <w:sz w:val="20"/>
              </w:rPr>
              <w:t>ve</w:t>
            </w:r>
            <w:r>
              <w:rPr>
                <w:sz w:val="20"/>
              </w:rPr>
              <w:t xml:space="preserve"> been viewed </w:t>
            </w:r>
            <w:r w:rsidR="00A87D95">
              <w:rPr>
                <w:sz w:val="20"/>
              </w:rPr>
              <w:t>and that are subject of this log.</w:t>
            </w:r>
          </w:p>
        </w:tc>
      </w:tr>
      <w:tr w:rsidR="007E5A59" w14:paraId="5CBC7558" w14:textId="77777777" w:rsidTr="00B32C66">
        <w:trPr>
          <w:trHeight w:val="39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591A7F92" w14:textId="701AAE23" w:rsidR="007E5A59" w:rsidRPr="00F34048" w:rsidRDefault="007E5A59" w:rsidP="00371E48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F34048">
              <w:rPr>
                <w:b/>
                <w:bCs/>
                <w:sz w:val="20"/>
              </w:rPr>
              <w:t xml:space="preserve">Start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689CF088" w14:textId="77777777" w:rsidR="007E5A59" w:rsidRDefault="007E5A59" w:rsidP="00371E48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C49235" w14:textId="6B2E64A3" w:rsidR="007E5A59" w:rsidRDefault="007E5A59" w:rsidP="00371E48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7B29DE4E" w14:textId="77777777" w:rsidR="007E5A59" w:rsidRDefault="007E5A59" w:rsidP="00371E48">
            <w:pPr>
              <w:pStyle w:val="TableText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25B7D" w14:textId="051EE5EC" w:rsidR="007E5A59" w:rsidRDefault="007E5A59" w:rsidP="00371E48">
            <w:pPr>
              <w:pStyle w:val="DefaultText"/>
              <w:snapToGrid w:val="0"/>
              <w:rPr>
                <w:sz w:val="20"/>
              </w:rPr>
            </w:pPr>
          </w:p>
        </w:tc>
      </w:tr>
      <w:tr w:rsidR="007E5A59" w14:paraId="5C3531CE" w14:textId="77777777" w:rsidTr="00B32C66">
        <w:trPr>
          <w:trHeight w:val="39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44EE8DE1" w14:textId="4A97754B" w:rsidR="007E5A59" w:rsidRPr="00F34048" w:rsidRDefault="007E5A59" w:rsidP="00371E48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F34048">
              <w:rPr>
                <w:b/>
                <w:bCs/>
                <w:sz w:val="20"/>
              </w:rPr>
              <w:t xml:space="preserve">End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0EC5D392" w14:textId="77777777" w:rsidR="007E5A59" w:rsidRDefault="007E5A59" w:rsidP="00371E48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5251EB" w14:textId="6DD7A697" w:rsidR="007E5A59" w:rsidRDefault="007E5A59" w:rsidP="00371E48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F1D81F5" w14:textId="77777777" w:rsidR="007E5A59" w:rsidRDefault="007E5A59" w:rsidP="00371E48">
            <w:pPr>
              <w:pStyle w:val="TableText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F68D3" w14:textId="0D6733FA" w:rsidR="007E5A59" w:rsidRDefault="007E5A59" w:rsidP="00371E48">
            <w:pPr>
              <w:pStyle w:val="DefaultText"/>
              <w:snapToGrid w:val="0"/>
              <w:rPr>
                <w:sz w:val="20"/>
              </w:rPr>
            </w:pPr>
          </w:p>
        </w:tc>
      </w:tr>
    </w:tbl>
    <w:p w14:paraId="7FC48CCA" w14:textId="77777777" w:rsidR="00BE1858" w:rsidRPr="002B1020" w:rsidRDefault="00BE1858">
      <w:pPr>
        <w:jc w:val="center"/>
        <w:rPr>
          <w:sz w:val="18"/>
        </w:rPr>
      </w:pPr>
    </w:p>
    <w:tbl>
      <w:tblPr>
        <w:tblW w:w="10218" w:type="dxa"/>
        <w:tblInd w:w="52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36"/>
        <w:gridCol w:w="708"/>
        <w:gridCol w:w="4596"/>
        <w:gridCol w:w="709"/>
        <w:gridCol w:w="3269"/>
      </w:tblGrid>
      <w:tr w:rsidR="000D34E3" w:rsidRPr="000D34E3" w14:paraId="47068665" w14:textId="77777777" w:rsidTr="00C60CD6">
        <w:trPr>
          <w:trHeight w:val="397"/>
        </w:trPr>
        <w:tc>
          <w:tcPr>
            <w:tcW w:w="102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325A233C" w14:textId="77777777" w:rsidR="000D34E3" w:rsidRPr="000D34E3" w:rsidRDefault="000D34E3" w:rsidP="00C60CD6">
            <w:pPr>
              <w:pStyle w:val="DefaultText"/>
              <w:snapToGrid w:val="0"/>
              <w:rPr>
                <w:color w:val="FFFFFF" w:themeColor="background1"/>
                <w:sz w:val="20"/>
              </w:rPr>
            </w:pPr>
            <w:r>
              <w:rPr>
                <w:color w:val="FFFFFF" w:themeColor="background1"/>
                <w:sz w:val="20"/>
              </w:rPr>
              <w:t>Time spent viewing</w:t>
            </w:r>
            <w:r w:rsidR="00A87D95">
              <w:rPr>
                <w:color w:val="FFFFFF" w:themeColor="background1"/>
                <w:sz w:val="20"/>
              </w:rPr>
              <w:t xml:space="preserve"> (or give total viewing time)</w:t>
            </w:r>
          </w:p>
        </w:tc>
      </w:tr>
      <w:tr w:rsidR="000D34E3" w14:paraId="0B1FD52D" w14:textId="77777777" w:rsidTr="00B32C66">
        <w:trPr>
          <w:trHeight w:val="39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605EA31C" w14:textId="2F7B8C66" w:rsidR="000D34E3" w:rsidRPr="00F34048" w:rsidRDefault="00BA0555" w:rsidP="00C60CD6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Start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9A461E2" w14:textId="77777777" w:rsidR="000D34E3" w:rsidRDefault="000D34E3" w:rsidP="00C60CD6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4BE67B" w14:textId="4B41BBDC" w:rsidR="000D34E3" w:rsidRDefault="000D34E3" w:rsidP="00C60CD6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54D5CC2E" w14:textId="77777777" w:rsidR="000D34E3" w:rsidRDefault="000D34E3" w:rsidP="00C60CD6">
            <w:pPr>
              <w:pStyle w:val="TableText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6F633" w14:textId="4B118AF8" w:rsidR="000D34E3" w:rsidRDefault="000D34E3" w:rsidP="00C60CD6">
            <w:pPr>
              <w:pStyle w:val="DefaultText"/>
              <w:snapToGrid w:val="0"/>
              <w:rPr>
                <w:sz w:val="20"/>
              </w:rPr>
            </w:pPr>
          </w:p>
        </w:tc>
      </w:tr>
      <w:tr w:rsidR="000D34E3" w14:paraId="6209DE98" w14:textId="77777777" w:rsidTr="00B32C66">
        <w:trPr>
          <w:trHeight w:val="397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5F41E03C" w14:textId="31C5E9D7" w:rsidR="000D34E3" w:rsidRPr="00F34048" w:rsidRDefault="00BA0555" w:rsidP="00C60CD6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End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7D44432C" w14:textId="77777777" w:rsidR="000D34E3" w:rsidRDefault="000D34E3" w:rsidP="00C60CD6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4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D1E5F9" w14:textId="77777777" w:rsidR="000D34E3" w:rsidRDefault="000D34E3" w:rsidP="00C60CD6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15704605" w14:textId="77777777" w:rsidR="000D34E3" w:rsidRDefault="000D34E3" w:rsidP="00C60CD6">
            <w:pPr>
              <w:pStyle w:val="TableText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>Time</w:t>
            </w:r>
          </w:p>
        </w:tc>
        <w:tc>
          <w:tcPr>
            <w:tcW w:w="3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3AE903" w14:textId="77777777" w:rsidR="000D34E3" w:rsidRDefault="000D34E3" w:rsidP="00C60CD6">
            <w:pPr>
              <w:pStyle w:val="DefaultText"/>
              <w:snapToGrid w:val="0"/>
              <w:rPr>
                <w:sz w:val="20"/>
              </w:rPr>
            </w:pPr>
          </w:p>
        </w:tc>
      </w:tr>
    </w:tbl>
    <w:p w14:paraId="2FAD6A80" w14:textId="77777777" w:rsidR="00BE1858" w:rsidRPr="002B1020" w:rsidRDefault="00BE1858">
      <w:pPr>
        <w:jc w:val="center"/>
        <w:rPr>
          <w:sz w:val="18"/>
        </w:rPr>
      </w:pPr>
    </w:p>
    <w:tbl>
      <w:tblPr>
        <w:tblW w:w="10218" w:type="dxa"/>
        <w:tblInd w:w="52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109"/>
        <w:gridCol w:w="5109"/>
      </w:tblGrid>
      <w:tr w:rsidR="000D34E3" w:rsidRPr="000D34E3" w14:paraId="41A210EF" w14:textId="77777777" w:rsidTr="00C60CD6">
        <w:trPr>
          <w:trHeight w:val="397"/>
        </w:trPr>
        <w:tc>
          <w:tcPr>
            <w:tcW w:w="102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2ADB7EF4" w14:textId="77777777" w:rsidR="000D34E3" w:rsidRPr="000D34E3" w:rsidRDefault="000D34E3" w:rsidP="00C60CD6">
            <w:pPr>
              <w:pStyle w:val="DefaultText"/>
              <w:snapToGrid w:val="0"/>
              <w:rPr>
                <w:color w:val="FFFFFF" w:themeColor="background1"/>
                <w:sz w:val="20"/>
              </w:rPr>
            </w:pPr>
            <w:r>
              <w:rPr>
                <w:color w:val="FFFFFF" w:themeColor="background1"/>
                <w:sz w:val="20"/>
              </w:rPr>
              <w:t>Playback software and time difference</w:t>
            </w:r>
          </w:p>
        </w:tc>
      </w:tr>
      <w:tr w:rsidR="000D34E3" w14:paraId="211960A4" w14:textId="77777777" w:rsidTr="000654AF">
        <w:trPr>
          <w:trHeight w:val="397"/>
        </w:trPr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17086CE" w14:textId="77777777" w:rsidR="000D34E3" w:rsidRPr="00C52965" w:rsidRDefault="000D34E3" w:rsidP="000D34E3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C52965">
              <w:rPr>
                <w:b/>
                <w:bCs/>
                <w:sz w:val="20"/>
              </w:rPr>
              <w:t>Playback software</w:t>
            </w: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4F0487A" w14:textId="77777777" w:rsidR="000D34E3" w:rsidRPr="00C52965" w:rsidRDefault="000D34E3" w:rsidP="00C60CD6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C52965">
              <w:rPr>
                <w:b/>
                <w:bCs/>
                <w:sz w:val="20"/>
              </w:rPr>
              <w:t>Time Difference to speaking clock</w:t>
            </w:r>
          </w:p>
        </w:tc>
      </w:tr>
      <w:tr w:rsidR="000D34E3" w14:paraId="0EE9FC81" w14:textId="77777777" w:rsidTr="000D34E3">
        <w:trPr>
          <w:trHeight w:val="345"/>
        </w:trPr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9D3D3B" w14:textId="0D3FC1F4" w:rsidR="000D34E3" w:rsidRDefault="000D34E3" w:rsidP="00C60CD6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5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42EF7A" w14:textId="6A91ADAF" w:rsidR="000D34E3" w:rsidRDefault="000D34E3" w:rsidP="00C60CD6">
            <w:pPr>
              <w:pStyle w:val="DefaultText"/>
              <w:snapToGrid w:val="0"/>
              <w:rPr>
                <w:sz w:val="20"/>
              </w:rPr>
            </w:pPr>
          </w:p>
        </w:tc>
      </w:tr>
    </w:tbl>
    <w:p w14:paraId="0560CF67" w14:textId="34BB3C62" w:rsidR="003E6725" w:rsidRDefault="003E6725">
      <w:r>
        <w:t xml:space="preserve"> </w:t>
      </w:r>
    </w:p>
    <w:p w14:paraId="7DCA3E8C" w14:textId="77777777" w:rsidR="009B7DD4" w:rsidRDefault="009B7DD4"/>
    <w:p w14:paraId="55098DB4" w14:textId="77777777" w:rsidR="009B7DD4" w:rsidRDefault="009B7DD4"/>
    <w:tbl>
      <w:tblPr>
        <w:tblW w:w="10218" w:type="dxa"/>
        <w:tblInd w:w="52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94"/>
        <w:gridCol w:w="709"/>
        <w:gridCol w:w="1417"/>
        <w:gridCol w:w="1559"/>
        <w:gridCol w:w="1418"/>
        <w:gridCol w:w="850"/>
        <w:gridCol w:w="3471"/>
      </w:tblGrid>
      <w:tr w:rsidR="005540F4" w:rsidRPr="000D34E3" w14:paraId="39FFE58F" w14:textId="77777777" w:rsidTr="00590FA0">
        <w:trPr>
          <w:trHeight w:val="397"/>
        </w:trPr>
        <w:tc>
          <w:tcPr>
            <w:tcW w:w="102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7F494C45" w14:textId="77777777" w:rsidR="005540F4" w:rsidRPr="000D34E3" w:rsidRDefault="005540F4" w:rsidP="00590FA0">
            <w:pPr>
              <w:pStyle w:val="DefaultText"/>
              <w:snapToGrid w:val="0"/>
              <w:rPr>
                <w:color w:val="FFFFFF" w:themeColor="background1"/>
                <w:sz w:val="20"/>
              </w:rPr>
            </w:pPr>
            <w:r>
              <w:rPr>
                <w:color w:val="FFFFFF" w:themeColor="background1"/>
                <w:sz w:val="20"/>
              </w:rPr>
              <w:lastRenderedPageBreak/>
              <w:t xml:space="preserve">Redaction </w:t>
            </w:r>
            <w:r w:rsidRPr="000D34E3">
              <w:rPr>
                <w:color w:val="FFFFFF" w:themeColor="background1"/>
                <w:sz w:val="20"/>
              </w:rPr>
              <w:t>Re</w:t>
            </w:r>
            <w:r>
              <w:rPr>
                <w:color w:val="FFFFFF" w:themeColor="background1"/>
                <w:sz w:val="20"/>
              </w:rPr>
              <w:t xml:space="preserve">quired between (Time) and (Time) </w:t>
            </w:r>
          </w:p>
        </w:tc>
      </w:tr>
      <w:tr w:rsidR="005540F4" w14:paraId="2FB5C222" w14:textId="77777777" w:rsidTr="00590FA0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9167E7C" w14:textId="77777777" w:rsidR="005540F4" w:rsidRPr="00050E22" w:rsidRDefault="005540F4" w:rsidP="00590FA0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Time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5EFF2539" w14:textId="77777777" w:rsidR="005540F4" w:rsidRPr="00050E22" w:rsidRDefault="005540F4" w:rsidP="00590FA0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Start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43F52A" w14:textId="77777777" w:rsidR="005540F4" w:rsidRDefault="005540F4" w:rsidP="00590FA0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332136F5" w14:textId="77777777" w:rsidR="005540F4" w:rsidRPr="00050E22" w:rsidRDefault="005540F4" w:rsidP="00590FA0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End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4621A8" w14:textId="77777777" w:rsidR="005540F4" w:rsidRPr="00684955" w:rsidRDefault="005540F4" w:rsidP="00590FA0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985FCE7" w14:textId="77777777" w:rsidR="005540F4" w:rsidRPr="00050E22" w:rsidRDefault="005540F4" w:rsidP="00590FA0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Reason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43FFB6" w14:textId="77777777" w:rsidR="005540F4" w:rsidRPr="00684955" w:rsidRDefault="005540F4" w:rsidP="00590FA0">
            <w:pPr>
              <w:pStyle w:val="DefaultText"/>
              <w:snapToGrid w:val="0"/>
              <w:rPr>
                <w:sz w:val="20"/>
              </w:rPr>
            </w:pPr>
          </w:p>
        </w:tc>
      </w:tr>
      <w:tr w:rsidR="005540F4" w14:paraId="497875C8" w14:textId="77777777" w:rsidTr="00590FA0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6AE56419" w14:textId="77777777" w:rsidR="005540F4" w:rsidRPr="00050E22" w:rsidRDefault="005540F4" w:rsidP="00590FA0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Time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7D3DF370" w14:textId="77777777" w:rsidR="005540F4" w:rsidRPr="00050E22" w:rsidRDefault="005540F4" w:rsidP="00590FA0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Start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B1004E" w14:textId="77777777" w:rsidR="005540F4" w:rsidRDefault="005540F4" w:rsidP="00590FA0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3D658A7A" w14:textId="77777777" w:rsidR="005540F4" w:rsidRPr="00050E22" w:rsidRDefault="005540F4" w:rsidP="00590FA0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End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7E3180" w14:textId="77777777" w:rsidR="005540F4" w:rsidRDefault="005540F4" w:rsidP="00590FA0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333DEAC5" w14:textId="77777777" w:rsidR="005540F4" w:rsidRPr="00050E22" w:rsidRDefault="005540F4" w:rsidP="00590FA0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Reason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4575D" w14:textId="77777777" w:rsidR="005540F4" w:rsidRDefault="005540F4" w:rsidP="00590FA0">
            <w:pPr>
              <w:pStyle w:val="DefaultText"/>
              <w:snapToGrid w:val="0"/>
              <w:rPr>
                <w:sz w:val="20"/>
              </w:rPr>
            </w:pPr>
          </w:p>
        </w:tc>
      </w:tr>
      <w:tr w:rsidR="005540F4" w14:paraId="5E629CC0" w14:textId="77777777" w:rsidTr="00590FA0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2D4B622F" w14:textId="77777777" w:rsidR="005540F4" w:rsidRPr="00050E22" w:rsidRDefault="005540F4" w:rsidP="00590FA0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 xml:space="preserve">Time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40026776" w14:textId="77777777" w:rsidR="005540F4" w:rsidRPr="00050E22" w:rsidRDefault="005540F4" w:rsidP="00590FA0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Start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47F129" w14:textId="77777777" w:rsidR="005540F4" w:rsidRDefault="005540F4" w:rsidP="00590FA0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0E0E0"/>
            <w:vAlign w:val="center"/>
          </w:tcPr>
          <w:p w14:paraId="5DFB7CD2" w14:textId="77777777" w:rsidR="005540F4" w:rsidRPr="00050E22" w:rsidRDefault="005540F4" w:rsidP="00590FA0">
            <w:pPr>
              <w:pStyle w:val="TableText"/>
              <w:snapToGrid w:val="0"/>
              <w:jc w:val="left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End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F076B5" w14:textId="77777777" w:rsidR="005540F4" w:rsidRDefault="005540F4" w:rsidP="00590FA0">
            <w:pPr>
              <w:pStyle w:val="DefaultText"/>
              <w:snapToGrid w:val="0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B06BF3F" w14:textId="77777777" w:rsidR="005540F4" w:rsidRPr="00050E22" w:rsidRDefault="005540F4" w:rsidP="00590FA0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050E22">
              <w:rPr>
                <w:b/>
                <w:bCs/>
                <w:sz w:val="20"/>
              </w:rPr>
              <w:t>Reason</w:t>
            </w: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37DED" w14:textId="77777777" w:rsidR="005540F4" w:rsidRDefault="005540F4" w:rsidP="00590FA0">
            <w:pPr>
              <w:pStyle w:val="DefaultText"/>
              <w:snapToGrid w:val="0"/>
              <w:rPr>
                <w:sz w:val="20"/>
              </w:rPr>
            </w:pPr>
          </w:p>
        </w:tc>
      </w:tr>
    </w:tbl>
    <w:p w14:paraId="7826CAD1" w14:textId="77777777" w:rsidR="00F86D9D" w:rsidRDefault="00F86D9D"/>
    <w:tbl>
      <w:tblPr>
        <w:tblW w:w="10218" w:type="dxa"/>
        <w:tblInd w:w="52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218"/>
      </w:tblGrid>
      <w:tr w:rsidR="003E6725" w14:paraId="74F9066A" w14:textId="77777777" w:rsidTr="003E6725">
        <w:trPr>
          <w:trHeight w:val="345"/>
        </w:trPr>
        <w:tc>
          <w:tcPr>
            <w:tcW w:w="10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47111254" w14:textId="472E171E" w:rsidR="003E6725" w:rsidRDefault="003E6725" w:rsidP="00C60CD6">
            <w:pPr>
              <w:pStyle w:val="DefaultText"/>
              <w:snapToGrid w:val="0"/>
              <w:rPr>
                <w:sz w:val="20"/>
              </w:rPr>
            </w:pPr>
            <w:r>
              <w:rPr>
                <w:rFonts w:ascii="Helvetica" w:hAnsi="Helvetica" w:cs="Helvetica"/>
                <w:b/>
                <w:sz w:val="20"/>
              </w:rPr>
              <w:t>Details</w:t>
            </w:r>
          </w:p>
        </w:tc>
      </w:tr>
      <w:tr w:rsidR="003E6725" w14:paraId="502CF364" w14:textId="77777777" w:rsidTr="003E6725">
        <w:trPr>
          <w:trHeight w:val="345"/>
        </w:trPr>
        <w:tc>
          <w:tcPr>
            <w:tcW w:w="10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3444BA88" w14:textId="77777777" w:rsidR="00C52965" w:rsidRDefault="00C52965" w:rsidP="003E6725">
            <w:pPr>
              <w:pStyle w:val="DefaultText"/>
              <w:snapToGrid w:val="0"/>
              <w:rPr>
                <w:b/>
                <w:bCs/>
                <w:sz w:val="20"/>
              </w:rPr>
            </w:pPr>
          </w:p>
          <w:p w14:paraId="7007F484" w14:textId="77777777" w:rsidR="003E6725" w:rsidRDefault="003E6725" w:rsidP="003E6725">
            <w:pPr>
              <w:pStyle w:val="DefaultText"/>
              <w:snapToGrid w:val="0"/>
              <w:rPr>
                <w:b/>
                <w:bCs/>
                <w:sz w:val="20"/>
              </w:rPr>
            </w:pPr>
            <w:r w:rsidRPr="00C52965">
              <w:rPr>
                <w:b/>
                <w:bCs/>
                <w:sz w:val="20"/>
              </w:rPr>
              <w:t>Summary of camera views, image quality and purpose of viewing log.</w:t>
            </w:r>
          </w:p>
          <w:p w14:paraId="66A12C4A" w14:textId="4BB4BEC9" w:rsidR="00C52965" w:rsidRPr="00C52965" w:rsidRDefault="00C52965" w:rsidP="003E6725">
            <w:pPr>
              <w:pStyle w:val="DefaultText"/>
              <w:snapToGrid w:val="0"/>
              <w:rPr>
                <w:b/>
                <w:bCs/>
                <w:sz w:val="20"/>
              </w:rPr>
            </w:pPr>
          </w:p>
        </w:tc>
      </w:tr>
      <w:tr w:rsidR="003E6725" w14:paraId="6AD68B97" w14:textId="77777777" w:rsidTr="00C61DC7">
        <w:trPr>
          <w:trHeight w:val="345"/>
        </w:trPr>
        <w:tc>
          <w:tcPr>
            <w:tcW w:w="10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9D17E4" w14:textId="77777777" w:rsidR="003E6725" w:rsidRDefault="003E6725" w:rsidP="003E6725">
            <w:pPr>
              <w:pStyle w:val="DefaultText"/>
              <w:snapToGrid w:val="0"/>
              <w:rPr>
                <w:sz w:val="20"/>
              </w:rPr>
            </w:pPr>
          </w:p>
          <w:p w14:paraId="0F32C233" w14:textId="77777777" w:rsidR="003E6725" w:rsidRDefault="003E6725" w:rsidP="003E6725">
            <w:pPr>
              <w:pStyle w:val="DefaultText"/>
              <w:snapToGrid w:val="0"/>
              <w:rPr>
                <w:sz w:val="20"/>
              </w:rPr>
            </w:pPr>
          </w:p>
          <w:p w14:paraId="1ECE686E" w14:textId="77777777" w:rsidR="00F34048" w:rsidRDefault="00F34048" w:rsidP="003E6725">
            <w:pPr>
              <w:pStyle w:val="DefaultText"/>
              <w:snapToGrid w:val="0"/>
              <w:rPr>
                <w:sz w:val="20"/>
              </w:rPr>
            </w:pPr>
          </w:p>
          <w:p w14:paraId="78AB25C4" w14:textId="77777777" w:rsidR="00F34048" w:rsidRDefault="00F34048" w:rsidP="003E6725">
            <w:pPr>
              <w:pStyle w:val="DefaultText"/>
              <w:snapToGrid w:val="0"/>
              <w:rPr>
                <w:sz w:val="20"/>
              </w:rPr>
            </w:pPr>
          </w:p>
          <w:p w14:paraId="39EA4143" w14:textId="6F891302" w:rsidR="00F34048" w:rsidRDefault="00F34048" w:rsidP="003E6725">
            <w:pPr>
              <w:pStyle w:val="DefaultText"/>
              <w:snapToGrid w:val="0"/>
              <w:rPr>
                <w:sz w:val="20"/>
              </w:rPr>
            </w:pPr>
          </w:p>
        </w:tc>
      </w:tr>
    </w:tbl>
    <w:p w14:paraId="08D71260" w14:textId="3DE8A140" w:rsidR="003E6725" w:rsidRDefault="003E6725"/>
    <w:tbl>
      <w:tblPr>
        <w:tblW w:w="10144" w:type="dxa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31"/>
        <w:gridCol w:w="1134"/>
        <w:gridCol w:w="850"/>
        <w:gridCol w:w="7229"/>
      </w:tblGrid>
      <w:tr w:rsidR="003E6725" w14:paraId="226B2E49" w14:textId="6795A653" w:rsidTr="00C52965">
        <w:trPr>
          <w:trHeight w:val="397"/>
        </w:trPr>
        <w:tc>
          <w:tcPr>
            <w:tcW w:w="29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0E0E0"/>
            <w:vAlign w:val="center"/>
          </w:tcPr>
          <w:p w14:paraId="089D5CBA" w14:textId="0BB0631D" w:rsidR="003E6725" w:rsidRDefault="003E6725" w:rsidP="003E6725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GMT / BST Time </w:t>
            </w:r>
          </w:p>
          <w:p w14:paraId="747D1F6E" w14:textId="0DE79720" w:rsidR="003E6725" w:rsidRDefault="003E6725" w:rsidP="003E6725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>(Screen date and time)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31AA9F9" w14:textId="59616EE2" w:rsidR="003E6725" w:rsidRDefault="003E6725" w:rsidP="003E6725">
            <w:pPr>
              <w:pStyle w:val="DefaultText"/>
              <w:snapToGrid w:val="0"/>
              <w:rPr>
                <w:sz w:val="20"/>
              </w:rPr>
            </w:pPr>
            <w:r>
              <w:rPr>
                <w:sz w:val="20"/>
              </w:rPr>
              <w:t xml:space="preserve">Include any relevant details on screen, change of camera views, changes to image quality and any video stills </w:t>
            </w:r>
          </w:p>
        </w:tc>
      </w:tr>
      <w:tr w:rsidR="003E6725" w14:paraId="70731549" w14:textId="60F79DE8" w:rsidTr="00C52965">
        <w:trPr>
          <w:trHeight w:val="397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DB65B0" w14:textId="77777777" w:rsidR="003E6725" w:rsidRPr="00C52965" w:rsidRDefault="003E6725" w:rsidP="003E6725">
            <w:pPr>
              <w:pStyle w:val="DefaultText"/>
              <w:snapToGrid w:val="0"/>
              <w:spacing w:before="60" w:after="60"/>
              <w:rPr>
                <w:b/>
                <w:bCs/>
                <w:sz w:val="20"/>
              </w:rPr>
            </w:pPr>
            <w:r w:rsidRPr="00C52965">
              <w:rPr>
                <w:b/>
                <w:bCs/>
                <w:sz w:val="20"/>
              </w:rPr>
              <w:t>Correct time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D8C922" w14:textId="77777777" w:rsidR="003E6725" w:rsidRPr="00C52965" w:rsidRDefault="003E6725" w:rsidP="003E6725">
            <w:pPr>
              <w:pStyle w:val="DefaultText"/>
              <w:snapToGrid w:val="0"/>
              <w:spacing w:before="60" w:after="60"/>
              <w:rPr>
                <w:b/>
                <w:bCs/>
                <w:sz w:val="20"/>
              </w:rPr>
            </w:pPr>
            <w:r w:rsidRPr="00C52965">
              <w:rPr>
                <w:b/>
                <w:bCs/>
                <w:sz w:val="20"/>
              </w:rPr>
              <w:t>Recorded time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8E08CC" w14:textId="0EA76FCD" w:rsidR="003E6725" w:rsidRPr="00C52965" w:rsidRDefault="003E6725" w:rsidP="003E6725">
            <w:pPr>
              <w:pStyle w:val="DefaultText"/>
              <w:snapToGrid w:val="0"/>
              <w:spacing w:before="60" w:after="60"/>
              <w:rPr>
                <w:b/>
                <w:bCs/>
                <w:sz w:val="20"/>
              </w:rPr>
            </w:pPr>
            <w:r w:rsidRPr="00C52965">
              <w:rPr>
                <w:b/>
                <w:bCs/>
                <w:sz w:val="20"/>
              </w:rPr>
              <w:t>Camera number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1AF37" w14:textId="5187EE4A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</w:tr>
      <w:tr w:rsidR="003E6725" w14:paraId="0B6277B3" w14:textId="225B93F8" w:rsidTr="00C52965">
        <w:trPr>
          <w:trHeight w:val="397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047E52" w14:textId="4FD91062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6EB95F" w14:textId="7EFD209D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02C366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5368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</w:tr>
      <w:tr w:rsidR="003E6725" w14:paraId="21EC4580" w14:textId="27B48D1B" w:rsidTr="00C52965">
        <w:trPr>
          <w:trHeight w:val="397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96D129" w14:textId="2DFAEDBB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E30882" w14:textId="6EF0FBDB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8E28D3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13DB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</w:tr>
      <w:tr w:rsidR="003E6725" w14:paraId="179D6782" w14:textId="1C84AA9A" w:rsidTr="00C52965">
        <w:trPr>
          <w:trHeight w:val="397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330437" w14:textId="6C29CE3A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3554BF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D5E624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9AF5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</w:tr>
      <w:tr w:rsidR="003E6725" w14:paraId="06D02514" w14:textId="74F267A4" w:rsidTr="00C52965">
        <w:trPr>
          <w:trHeight w:val="397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98A8D7" w14:textId="22E2DFBD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9205F0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53DEA8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F917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</w:tr>
      <w:tr w:rsidR="003E6725" w14:paraId="6241C7A3" w14:textId="2C269A3C" w:rsidTr="00C52965">
        <w:trPr>
          <w:trHeight w:val="397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2B272F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8B3BBF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B9E839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B015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</w:tr>
      <w:tr w:rsidR="003E6725" w14:paraId="7952D074" w14:textId="3C2B0FFD" w:rsidTr="00C52965">
        <w:trPr>
          <w:trHeight w:val="397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94A1CB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0F999A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8C2742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2823" w14:textId="77777777" w:rsidR="003E6725" w:rsidRDefault="003E6725" w:rsidP="003E6725">
            <w:pPr>
              <w:pStyle w:val="DefaultText"/>
              <w:snapToGrid w:val="0"/>
              <w:spacing w:before="60" w:after="60"/>
              <w:rPr>
                <w:sz w:val="20"/>
              </w:rPr>
            </w:pPr>
          </w:p>
        </w:tc>
      </w:tr>
    </w:tbl>
    <w:p w14:paraId="6DE6705C" w14:textId="77777777" w:rsidR="00F23B5A" w:rsidRDefault="00F23B5A">
      <w:pPr>
        <w:pStyle w:val="Header"/>
      </w:pPr>
    </w:p>
    <w:sectPr w:rsidR="00F23B5A" w:rsidSect="003E6725">
      <w:headerReference w:type="default" r:id="rId8"/>
      <w:footerReference w:type="default" r:id="rId9"/>
      <w:pgSz w:w="11906" w:h="16838"/>
      <w:pgMar w:top="851" w:right="851" w:bottom="1418" w:left="851" w:header="567" w:footer="567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8C697" w14:textId="77777777" w:rsidR="00AD5D8E" w:rsidRDefault="00AD5D8E">
      <w:r>
        <w:separator/>
      </w:r>
    </w:p>
  </w:endnote>
  <w:endnote w:type="continuationSeparator" w:id="0">
    <w:p w14:paraId="3FF8B410" w14:textId="77777777" w:rsidR="00AD5D8E" w:rsidRDefault="00AD5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09C52" w14:textId="77777777" w:rsidR="00F23B5A" w:rsidRDefault="00F23B5A">
    <w:pPr>
      <w:tabs>
        <w:tab w:val="center" w:pos="5103"/>
        <w:tab w:val="right" w:pos="10490"/>
      </w:tabs>
      <w:rPr>
        <w:rFonts w:ascii="Arial" w:hAnsi="Arial" w:cs="Arial"/>
      </w:rPr>
    </w:pPr>
  </w:p>
  <w:p w14:paraId="1169BDE0" w14:textId="3FBA1479" w:rsidR="00F23B5A" w:rsidRDefault="00F23B5A">
    <w:pPr>
      <w:tabs>
        <w:tab w:val="center" w:pos="5103"/>
        <w:tab w:val="right" w:pos="10490"/>
      </w:tabs>
      <w:rPr>
        <w:rFonts w:ascii="Arial" w:hAnsi="Arial" w:cs="Arial"/>
      </w:rPr>
    </w:pPr>
    <w:r>
      <w:rPr>
        <w:rFonts w:ascii="Arial" w:hAnsi="Arial" w:cs="Arial"/>
      </w:rPr>
      <w:t>Signature …</w:t>
    </w:r>
    <w:r w:rsidR="003E6725">
      <w:rPr>
        <w:rFonts w:ascii="Arial" w:hAnsi="Arial" w:cs="Arial"/>
      </w:rPr>
      <w:t>…….</w:t>
    </w:r>
    <w:r>
      <w:rPr>
        <w:rFonts w:ascii="Arial" w:hAnsi="Arial" w:cs="Arial"/>
      </w:rPr>
      <w:t>……………………….                          Date …………………………………….</w:t>
    </w:r>
  </w:p>
  <w:p w14:paraId="20A5E3D0" w14:textId="77777777" w:rsidR="00F23B5A" w:rsidRDefault="00F23B5A">
    <w:pPr>
      <w:tabs>
        <w:tab w:val="center" w:pos="5103"/>
        <w:tab w:val="right" w:pos="10490"/>
      </w:tabs>
      <w:rPr>
        <w:rFonts w:ascii="Arial" w:hAnsi="Arial" w:cs="Arial"/>
      </w:rPr>
    </w:pPr>
  </w:p>
  <w:p w14:paraId="17216733" w14:textId="4B62D1B8" w:rsidR="00F23B5A" w:rsidRDefault="00C73EF2">
    <w:pPr>
      <w:tabs>
        <w:tab w:val="center" w:pos="5103"/>
        <w:tab w:val="right" w:pos="10490"/>
      </w:tabs>
    </w:pPr>
    <w:r>
      <w:rPr>
        <w:rFonts w:ascii="Arial" w:hAnsi="Arial" w:cs="Arial"/>
        <w:sz w:val="16"/>
      </w:rPr>
      <w:t xml:space="preserve">Form: CCTV </w:t>
    </w:r>
    <w:r w:rsidR="00F25A4E">
      <w:rPr>
        <w:rFonts w:ascii="Arial" w:hAnsi="Arial" w:cs="Arial"/>
        <w:sz w:val="16"/>
      </w:rPr>
      <w:t>Log v</w:t>
    </w:r>
    <w:r w:rsidR="004F4594">
      <w:rPr>
        <w:rFonts w:ascii="Arial" w:hAnsi="Arial" w:cs="Arial"/>
        <w:sz w:val="16"/>
      </w:rPr>
      <w:t>4</w:t>
    </w:r>
    <w:r>
      <w:rPr>
        <w:rFonts w:ascii="Arial" w:hAnsi="Arial" w:cs="Arial"/>
        <w:sz w:val="16"/>
      </w:rPr>
      <w:t xml:space="preserve"> </w:t>
    </w:r>
    <w:r w:rsidR="004F4594">
      <w:rPr>
        <w:rFonts w:ascii="Arial" w:hAnsi="Arial" w:cs="Arial"/>
        <w:sz w:val="16"/>
      </w:rPr>
      <w:t>25</w:t>
    </w:r>
    <w:r w:rsidR="00F25A4E">
      <w:rPr>
        <w:rFonts w:ascii="Arial" w:hAnsi="Arial" w:cs="Arial"/>
        <w:sz w:val="16"/>
      </w:rPr>
      <w:t>/0</w:t>
    </w:r>
    <w:r w:rsidR="00430887">
      <w:rPr>
        <w:rFonts w:ascii="Arial" w:hAnsi="Arial" w:cs="Arial"/>
        <w:sz w:val="16"/>
      </w:rPr>
      <w:t>9</w:t>
    </w:r>
    <w:r>
      <w:rPr>
        <w:rFonts w:ascii="Arial" w:hAnsi="Arial" w:cs="Arial"/>
        <w:sz w:val="16"/>
      </w:rPr>
      <w:t>/</w:t>
    </w:r>
    <w:r w:rsidR="00F25A4E">
      <w:rPr>
        <w:rFonts w:ascii="Arial" w:hAnsi="Arial" w:cs="Arial"/>
        <w:sz w:val="16"/>
      </w:rPr>
      <w:t>2025</w:t>
    </w:r>
    <w:r w:rsidR="00F23B5A">
      <w:rPr>
        <w:rFonts w:ascii="Arial" w:hAnsi="Arial" w:cs="Arial"/>
        <w:sz w:val="16"/>
      </w:rPr>
      <w:tab/>
    </w:r>
    <w:r w:rsidR="00F23B5A">
      <w:rPr>
        <w:rFonts w:ascii="Arial" w:hAnsi="Arial" w:cs="Arial"/>
        <w:b/>
        <w:bCs/>
      </w:rPr>
      <w:t>RESTRICTED (WHEN COMPLETED)</w:t>
    </w:r>
    <w:r w:rsidR="00F23B5A">
      <w:rPr>
        <w:rFonts w:ascii="Arial" w:hAnsi="Arial" w:cs="Arial"/>
        <w:b/>
        <w:bCs/>
      </w:rPr>
      <w:tab/>
    </w:r>
    <w:r w:rsidR="00F23B5A">
      <w:rPr>
        <w:rFonts w:ascii="Arial" w:hAnsi="Arial" w:cs="Arial"/>
        <w:sz w:val="16"/>
        <w:lang w:val="en-US"/>
      </w:rPr>
      <w:t xml:space="preserve">Page </w:t>
    </w:r>
    <w:r w:rsidR="00F23B5A">
      <w:rPr>
        <w:rFonts w:cs="Arial"/>
        <w:sz w:val="16"/>
        <w:lang w:val="en-US"/>
      </w:rPr>
      <w:fldChar w:fldCharType="begin"/>
    </w:r>
    <w:r w:rsidR="00F23B5A">
      <w:rPr>
        <w:rFonts w:cs="Arial"/>
        <w:sz w:val="16"/>
        <w:lang w:val="en-US"/>
      </w:rPr>
      <w:instrText xml:space="preserve"> PAGE </w:instrText>
    </w:r>
    <w:r w:rsidR="00F23B5A">
      <w:rPr>
        <w:rFonts w:cs="Arial"/>
        <w:sz w:val="16"/>
        <w:lang w:val="en-US"/>
      </w:rPr>
      <w:fldChar w:fldCharType="separate"/>
    </w:r>
    <w:r w:rsidR="00BD5B61">
      <w:rPr>
        <w:rFonts w:cs="Arial"/>
        <w:noProof/>
        <w:sz w:val="16"/>
        <w:lang w:val="en-US"/>
      </w:rPr>
      <w:t>1</w:t>
    </w:r>
    <w:r w:rsidR="00F23B5A">
      <w:rPr>
        <w:rFonts w:cs="Arial"/>
        <w:sz w:val="16"/>
        <w:lang w:val="en-US"/>
      </w:rPr>
      <w:fldChar w:fldCharType="end"/>
    </w:r>
    <w:r w:rsidR="00F23B5A">
      <w:rPr>
        <w:rFonts w:ascii="Arial" w:hAnsi="Arial" w:cs="Arial"/>
        <w:sz w:val="16"/>
        <w:lang w:val="en-US"/>
      </w:rPr>
      <w:t xml:space="preserve"> of </w:t>
    </w:r>
    <w:r w:rsidR="00F23B5A">
      <w:rPr>
        <w:rFonts w:cs="Arial"/>
        <w:sz w:val="16"/>
        <w:lang w:val="en-US"/>
      </w:rPr>
      <w:fldChar w:fldCharType="begin"/>
    </w:r>
    <w:r w:rsidR="00F23B5A">
      <w:rPr>
        <w:rFonts w:cs="Arial"/>
        <w:sz w:val="16"/>
        <w:lang w:val="en-US"/>
      </w:rPr>
      <w:instrText xml:space="preserve"> NUMPAGES \*Arabic </w:instrText>
    </w:r>
    <w:r w:rsidR="00F23B5A">
      <w:rPr>
        <w:rFonts w:cs="Arial"/>
        <w:sz w:val="16"/>
        <w:lang w:val="en-US"/>
      </w:rPr>
      <w:fldChar w:fldCharType="separate"/>
    </w:r>
    <w:r w:rsidR="00BD5B61">
      <w:rPr>
        <w:rFonts w:cs="Arial"/>
        <w:noProof/>
        <w:sz w:val="16"/>
        <w:lang w:val="en-US"/>
      </w:rPr>
      <w:t>2</w:t>
    </w:r>
    <w:r w:rsidR="00F23B5A">
      <w:rPr>
        <w:rFonts w:cs="Arial"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D475" w14:textId="77777777" w:rsidR="00AD5D8E" w:rsidRDefault="00AD5D8E">
      <w:r>
        <w:separator/>
      </w:r>
    </w:p>
  </w:footnote>
  <w:footnote w:type="continuationSeparator" w:id="0">
    <w:p w14:paraId="7D5F9692" w14:textId="77777777" w:rsidR="00AD5D8E" w:rsidRDefault="00AD5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DED15" w14:textId="77777777" w:rsidR="00F23B5A" w:rsidRDefault="00F23B5A">
    <w:pPr>
      <w:pStyle w:val="TableHeading"/>
      <w:suppressLineNumbers w:val="0"/>
      <w:rPr>
        <w:rFonts w:ascii="Arial" w:hAnsi="Arial" w:cs="Arial"/>
      </w:rPr>
    </w:pPr>
    <w:r>
      <w:rPr>
        <w:rFonts w:ascii="Arial" w:hAnsi="Arial" w:cs="Arial"/>
      </w:rPr>
      <w:t>RESTRICTED (WHEN COMPLETED)</w:t>
    </w:r>
  </w:p>
  <w:p w14:paraId="6C9D3324" w14:textId="77777777" w:rsidR="00F23B5A" w:rsidRDefault="00F23B5A">
    <w:pPr>
      <w:pStyle w:val="TableHeading"/>
      <w:suppressLineNumbers w:val="0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pStyle w:val="OutlineNotIndented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upperRoman"/>
      <w:pStyle w:val="OutlineIndented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numFmt w:val="none"/>
      <w:pStyle w:val="Bullet2"/>
      <w:suff w:val="nothing"/>
      <w:lvlText w:val="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numFmt w:val="none"/>
      <w:pStyle w:val="Bullet1"/>
      <w:suff w:val="nothing"/>
      <w:lvlText w:val="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.%3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.%4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.%5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.%6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.%7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.%8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.%9"/>
      <w:lvlJc w:val="left"/>
      <w:pPr>
        <w:tabs>
          <w:tab w:val="num" w:pos="3600"/>
        </w:tabs>
        <w:ind w:left="3600" w:hanging="360"/>
      </w:pPr>
    </w:lvl>
  </w:abstractNum>
  <w:num w:numId="1" w16cid:durableId="837844751">
    <w:abstractNumId w:val="0"/>
  </w:num>
  <w:num w:numId="2" w16cid:durableId="111829024">
    <w:abstractNumId w:val="1"/>
  </w:num>
  <w:num w:numId="3" w16cid:durableId="2105294918">
    <w:abstractNumId w:val="2"/>
  </w:num>
  <w:num w:numId="4" w16cid:durableId="100882712">
    <w:abstractNumId w:val="3"/>
  </w:num>
  <w:num w:numId="5" w16cid:durableId="1671054962">
    <w:abstractNumId w:val="4"/>
  </w:num>
  <w:num w:numId="6" w16cid:durableId="276061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D8"/>
    <w:rsid w:val="00002B1D"/>
    <w:rsid w:val="00006334"/>
    <w:rsid w:val="00006774"/>
    <w:rsid w:val="000208BD"/>
    <w:rsid w:val="000809B1"/>
    <w:rsid w:val="00091168"/>
    <w:rsid w:val="000C1532"/>
    <w:rsid w:val="000D34E3"/>
    <w:rsid w:val="000F5548"/>
    <w:rsid w:val="001635E8"/>
    <w:rsid w:val="001B1ABB"/>
    <w:rsid w:val="00204E8B"/>
    <w:rsid w:val="00247A62"/>
    <w:rsid w:val="002670D1"/>
    <w:rsid w:val="002877F6"/>
    <w:rsid w:val="002A3962"/>
    <w:rsid w:val="002B1020"/>
    <w:rsid w:val="002B74D7"/>
    <w:rsid w:val="0032389B"/>
    <w:rsid w:val="003967FA"/>
    <w:rsid w:val="003A300C"/>
    <w:rsid w:val="003C5A03"/>
    <w:rsid w:val="003E6725"/>
    <w:rsid w:val="00430887"/>
    <w:rsid w:val="0043636D"/>
    <w:rsid w:val="00456FBD"/>
    <w:rsid w:val="00482ABB"/>
    <w:rsid w:val="004A3272"/>
    <w:rsid w:val="004D3354"/>
    <w:rsid w:val="004F4594"/>
    <w:rsid w:val="004F5190"/>
    <w:rsid w:val="00502D75"/>
    <w:rsid w:val="00507DDE"/>
    <w:rsid w:val="0053301A"/>
    <w:rsid w:val="005419D2"/>
    <w:rsid w:val="005540F4"/>
    <w:rsid w:val="00562984"/>
    <w:rsid w:val="005E167E"/>
    <w:rsid w:val="006020C5"/>
    <w:rsid w:val="00611262"/>
    <w:rsid w:val="006355E1"/>
    <w:rsid w:val="006C1F1D"/>
    <w:rsid w:val="006C2749"/>
    <w:rsid w:val="006F22CC"/>
    <w:rsid w:val="006F323E"/>
    <w:rsid w:val="00726059"/>
    <w:rsid w:val="007353AF"/>
    <w:rsid w:val="00737E85"/>
    <w:rsid w:val="00745FF5"/>
    <w:rsid w:val="0076288F"/>
    <w:rsid w:val="00794DA4"/>
    <w:rsid w:val="007C2DE2"/>
    <w:rsid w:val="007E5A59"/>
    <w:rsid w:val="008034E7"/>
    <w:rsid w:val="0081619B"/>
    <w:rsid w:val="008169B0"/>
    <w:rsid w:val="00850D85"/>
    <w:rsid w:val="00893F8B"/>
    <w:rsid w:val="008A4D18"/>
    <w:rsid w:val="008B404C"/>
    <w:rsid w:val="008D3BAB"/>
    <w:rsid w:val="008D4293"/>
    <w:rsid w:val="009519CE"/>
    <w:rsid w:val="009539E1"/>
    <w:rsid w:val="00966AD1"/>
    <w:rsid w:val="00971978"/>
    <w:rsid w:val="0098024C"/>
    <w:rsid w:val="009B2B4D"/>
    <w:rsid w:val="009B395D"/>
    <w:rsid w:val="009B7DD4"/>
    <w:rsid w:val="009C0A3A"/>
    <w:rsid w:val="009D3367"/>
    <w:rsid w:val="009D580E"/>
    <w:rsid w:val="009F500E"/>
    <w:rsid w:val="00A0126D"/>
    <w:rsid w:val="00A21728"/>
    <w:rsid w:val="00A87D95"/>
    <w:rsid w:val="00AD5D8E"/>
    <w:rsid w:val="00AF23B6"/>
    <w:rsid w:val="00AF391A"/>
    <w:rsid w:val="00B32C66"/>
    <w:rsid w:val="00BA0555"/>
    <w:rsid w:val="00BD5B61"/>
    <w:rsid w:val="00BE1858"/>
    <w:rsid w:val="00BF2761"/>
    <w:rsid w:val="00C16C04"/>
    <w:rsid w:val="00C442C9"/>
    <w:rsid w:val="00C50B2F"/>
    <w:rsid w:val="00C52965"/>
    <w:rsid w:val="00C70B00"/>
    <w:rsid w:val="00C7171C"/>
    <w:rsid w:val="00C73EF2"/>
    <w:rsid w:val="00C92413"/>
    <w:rsid w:val="00CA586D"/>
    <w:rsid w:val="00CF4CB6"/>
    <w:rsid w:val="00D844D8"/>
    <w:rsid w:val="00DC579F"/>
    <w:rsid w:val="00DD105F"/>
    <w:rsid w:val="00E16CD1"/>
    <w:rsid w:val="00E45669"/>
    <w:rsid w:val="00E952CC"/>
    <w:rsid w:val="00EC1DA3"/>
    <w:rsid w:val="00EC5EFB"/>
    <w:rsid w:val="00ED2BFB"/>
    <w:rsid w:val="00ED5B8D"/>
    <w:rsid w:val="00EF4C67"/>
    <w:rsid w:val="00F025CE"/>
    <w:rsid w:val="00F23B5A"/>
    <w:rsid w:val="00F25A4E"/>
    <w:rsid w:val="00F34048"/>
    <w:rsid w:val="00F35924"/>
    <w:rsid w:val="00F43D92"/>
    <w:rsid w:val="00F75005"/>
    <w:rsid w:val="00F86D9D"/>
    <w:rsid w:val="00FB61CA"/>
    <w:rsid w:val="00FF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oNotEmbedSmartTags/>
  <w:decimalSymbol w:val="."/>
  <w:listSeparator w:val=","/>
  <w14:docId w14:val="104FFA1B"/>
  <w15:docId w15:val="{53275BBF-D4D3-4C17-9CBB-2D8A3330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overflowPunct w:val="0"/>
      <w:autoSpaceDE w:val="0"/>
      <w:textAlignment w:val="baseline"/>
    </w:pPr>
    <w:rPr>
      <w:lang w:eastAsia="ar-SA"/>
    </w:rPr>
  </w:style>
  <w:style w:type="paragraph" w:styleId="Heading1">
    <w:name w:val="heading 1"/>
    <w:basedOn w:val="Normal"/>
    <w:next w:val="BodyText"/>
    <w:qFormat/>
    <w:pPr>
      <w:numPr>
        <w:numId w:val="1"/>
      </w:numPr>
      <w:spacing w:before="280"/>
      <w:outlineLvl w:val="0"/>
    </w:pPr>
    <w:rPr>
      <w:rFonts w:ascii="Arial Black" w:hAnsi="Arial Black" w:cs="Arial Black"/>
      <w:sz w:val="2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110"/>
      <w:outlineLvl w:val="1"/>
    </w:pPr>
    <w:rPr>
      <w:rFonts w:ascii="Arial" w:hAnsi="Arial" w:cs="Arial"/>
      <w:b/>
      <w:sz w:val="22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110"/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Title">
    <w:name w:val="Title"/>
    <w:basedOn w:val="Normal"/>
    <w:next w:val="Subtitle"/>
    <w:qFormat/>
    <w:pPr>
      <w:spacing w:after="240"/>
      <w:jc w:val="center"/>
    </w:pPr>
    <w:rPr>
      <w:rFonts w:ascii="Arial Black" w:hAnsi="Arial Black" w:cs="Arial Black"/>
      <w:sz w:val="4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OutlineNotIndented">
    <w:name w:val="Outline (Not Indented)"/>
    <w:basedOn w:val="Normal"/>
    <w:pPr>
      <w:numPr>
        <w:numId w:val="2"/>
      </w:numPr>
    </w:pPr>
    <w:rPr>
      <w:rFonts w:ascii="Arial" w:hAnsi="Arial" w:cs="Arial"/>
      <w:sz w:val="22"/>
    </w:rPr>
  </w:style>
  <w:style w:type="paragraph" w:customStyle="1" w:styleId="OutlineIndented">
    <w:name w:val="Outline (Indented)"/>
    <w:basedOn w:val="Normal"/>
    <w:pPr>
      <w:numPr>
        <w:numId w:val="3"/>
      </w:numPr>
    </w:pPr>
    <w:rPr>
      <w:rFonts w:ascii="Arial" w:hAnsi="Arial" w:cs="Arial"/>
      <w:sz w:val="22"/>
    </w:rPr>
  </w:style>
  <w:style w:type="paragraph" w:customStyle="1" w:styleId="TableText">
    <w:name w:val="Table Text"/>
    <w:basedOn w:val="Normal"/>
    <w:pPr>
      <w:jc w:val="right"/>
    </w:pPr>
    <w:rPr>
      <w:rFonts w:ascii="Arial" w:hAnsi="Arial" w:cs="Arial"/>
      <w:sz w:val="22"/>
    </w:rPr>
  </w:style>
  <w:style w:type="paragraph" w:customStyle="1" w:styleId="NumberList">
    <w:name w:val="Number List"/>
    <w:basedOn w:val="Normal"/>
    <w:pPr>
      <w:numPr>
        <w:numId w:val="4"/>
      </w:numPr>
    </w:pPr>
    <w:rPr>
      <w:rFonts w:ascii="Arial" w:hAnsi="Arial" w:cs="Arial"/>
      <w:sz w:val="22"/>
    </w:rPr>
  </w:style>
  <w:style w:type="paragraph" w:customStyle="1" w:styleId="FirstLineIndent">
    <w:name w:val="First Line Indent"/>
    <w:basedOn w:val="Normal"/>
    <w:pPr>
      <w:ind w:firstLine="720"/>
    </w:pPr>
    <w:rPr>
      <w:rFonts w:ascii="Arial" w:hAnsi="Arial" w:cs="Arial"/>
      <w:sz w:val="22"/>
    </w:rPr>
  </w:style>
  <w:style w:type="paragraph" w:customStyle="1" w:styleId="Bullet2">
    <w:name w:val="Bullet 2"/>
    <w:basedOn w:val="Normal"/>
    <w:pPr>
      <w:numPr>
        <w:numId w:val="5"/>
      </w:numPr>
    </w:pPr>
    <w:rPr>
      <w:rFonts w:ascii="Arial" w:hAnsi="Arial" w:cs="Arial"/>
      <w:sz w:val="22"/>
    </w:rPr>
  </w:style>
  <w:style w:type="paragraph" w:customStyle="1" w:styleId="Bullet1">
    <w:name w:val="Bullet 1"/>
    <w:basedOn w:val="Normal"/>
    <w:pPr>
      <w:numPr>
        <w:numId w:val="6"/>
      </w:numPr>
    </w:pPr>
    <w:rPr>
      <w:rFonts w:ascii="Arial" w:hAnsi="Arial" w:cs="Arial"/>
      <w:sz w:val="22"/>
    </w:rPr>
  </w:style>
  <w:style w:type="paragraph" w:customStyle="1" w:styleId="BodySingle">
    <w:name w:val="Body Single"/>
    <w:basedOn w:val="Normal"/>
    <w:rPr>
      <w:rFonts w:ascii="Arial" w:hAnsi="Arial" w:cs="Arial"/>
      <w:sz w:val="22"/>
    </w:rPr>
  </w:style>
  <w:style w:type="paragraph" w:customStyle="1" w:styleId="DefaultText">
    <w:name w:val="Default Text"/>
    <w:basedOn w:val="Normal"/>
    <w:rPr>
      <w:rFonts w:ascii="Arial" w:hAnsi="Arial" w:cs="Arial"/>
      <w:sz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42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2C9"/>
    <w:rPr>
      <w:rFonts w:ascii="Segoe U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Northamptonshire Police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67938</dc:creator>
  <cp:lastModifiedBy>Collins, Karina (14334)</cp:lastModifiedBy>
  <cp:revision>2</cp:revision>
  <cp:lastPrinted>2018-12-15T09:20:00Z</cp:lastPrinted>
  <dcterms:created xsi:type="dcterms:W3CDTF">2025-09-25T07:22:00Z</dcterms:created>
  <dcterms:modified xsi:type="dcterms:W3CDTF">2025-09-25T07:22:00Z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7679a8-b296-4807-8cee-66cc2d806f92_Enabled">
    <vt:lpwstr>true</vt:lpwstr>
  </property>
  <property fmtid="{D5CDD505-2E9C-101B-9397-08002B2CF9AE}" pid="3" name="MSIP_Label_cd7679a8-b296-4807-8cee-66cc2d806f92_SetDate">
    <vt:lpwstr>2023-02-03T20:08:19Z</vt:lpwstr>
  </property>
  <property fmtid="{D5CDD505-2E9C-101B-9397-08002B2CF9AE}" pid="4" name="MSIP_Label_cd7679a8-b296-4807-8cee-66cc2d806f92_Method">
    <vt:lpwstr>Standard</vt:lpwstr>
  </property>
  <property fmtid="{D5CDD505-2E9C-101B-9397-08002B2CF9AE}" pid="5" name="MSIP_Label_cd7679a8-b296-4807-8cee-66cc2d806f92_Name">
    <vt:lpwstr>OFFICIAL</vt:lpwstr>
  </property>
  <property fmtid="{D5CDD505-2E9C-101B-9397-08002B2CF9AE}" pid="6" name="MSIP_Label_cd7679a8-b296-4807-8cee-66cc2d806f92_SiteId">
    <vt:lpwstr>64bdf0f9-219d-4cdc-88ea-2737325b4d26</vt:lpwstr>
  </property>
  <property fmtid="{D5CDD505-2E9C-101B-9397-08002B2CF9AE}" pid="7" name="MSIP_Label_cd7679a8-b296-4807-8cee-66cc2d806f92_ActionId">
    <vt:lpwstr>84fcf148-8f88-45c3-9dc2-d50312c47ebd</vt:lpwstr>
  </property>
  <property fmtid="{D5CDD505-2E9C-101B-9397-08002B2CF9AE}" pid="8" name="MSIP_Label_cd7679a8-b296-4807-8cee-66cc2d806f92_ContentBits">
    <vt:lpwstr>0</vt:lpwstr>
  </property>
</Properties>
</file>